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800"/>
      </w:tblGrid>
      <w:tr w:rsidR="00A66B18" w:rsidRPr="0041428F" w14:paraId="66744C59" w14:textId="77777777" w:rsidTr="00A6783B">
        <w:trPr>
          <w:trHeight w:val="270"/>
          <w:jc w:val="center"/>
        </w:trPr>
        <w:tc>
          <w:tcPr>
            <w:tcW w:w="10800" w:type="dxa"/>
          </w:tcPr>
          <w:p w14:paraId="635F9F6F" w14:textId="77777777" w:rsidR="00A66B18" w:rsidRPr="0060113F" w:rsidRDefault="00A66B18" w:rsidP="00A66B18">
            <w:pPr>
              <w:pStyle w:val="ContactInfo"/>
              <w:rPr>
                <w:color w:val="0B1F36" w:themeColor="text2" w:themeShade="80"/>
              </w:rPr>
            </w:pPr>
            <w:r w:rsidRPr="0060113F">
              <w:rPr>
                <w:noProof/>
                <w:color w:val="0B1F36" w:themeColor="text2" w:themeShade="80"/>
              </w:rPr>
              <mc:AlternateContent>
                <mc:Choice Requires="wps">
                  <w:drawing>
                    <wp:inline distT="0" distB="0" distL="0" distR="0" wp14:anchorId="555D7615" wp14:editId="20AACBE1">
                      <wp:extent cx="3030071" cy="407670"/>
                      <wp:effectExtent l="19050" t="19050" r="18415" b="26035"/>
                      <wp:docPr id="18" name="Shape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30071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ma14="http://schemas.microsoft.com/office/mac/drawingml/2011/main" xmlns="" xmlns:lc="http://schemas.openxmlformats.org/drawingml/2006/lockedCanvas" val="1"/>
                                </a:ext>
                              </a:extLst>
                            </wps:spPr>
                            <wps:txbx>
                              <w:txbxContent>
                                <w:p w14:paraId="0CE67710" w14:textId="09D87948" w:rsidR="00A66B18" w:rsidRPr="006F6F10" w:rsidRDefault="0060113F" w:rsidP="00A66B18">
                                  <w:pPr>
                                    <w:pStyle w:val="NormalWeb"/>
                                    <w:spacing w:before="0" w:beforeAutospacing="0" w:after="0" w:afterAutospacing="0"/>
                                    <w:ind w:left="-180" w:right="-24"/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noProof/>
                                      <w:color w:val="FFFFFF" w:themeColor="background1"/>
                                      <w:spacing w:val="120"/>
                                      <w:kern w:val="24"/>
                                      <w:sz w:val="44"/>
                                      <w:szCs w:val="48"/>
                                    </w:rPr>
                                    <w:drawing>
                                      <wp:inline distT="0" distB="0" distL="0" distR="0" wp14:anchorId="5AD752AA" wp14:editId="42915F45">
                                        <wp:extent cx="1042736" cy="457200"/>
                                        <wp:effectExtent l="0" t="0" r="0" b="0"/>
                                        <wp:docPr id="5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Bee-School-Logo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42736" cy="457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5D7615" id="Shape 61" o:spid="_x0000_s1026" style="width:238.6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0CE67710" w14:textId="09D87948" w:rsidR="00A66B18" w:rsidRPr="006F6F10" w:rsidRDefault="0060113F" w:rsidP="00A66B18">
                            <w:pPr>
                              <w:pStyle w:val="NormalWeb"/>
                              <w:spacing w:before="0" w:beforeAutospacing="0" w:after="0" w:afterAutospacing="0"/>
                              <w:ind w:left="-180" w:right="-24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noProof/>
                                <w:color w:val="FFFFFF" w:themeColor="background1"/>
                                <w:spacing w:val="120"/>
                                <w:kern w:val="24"/>
                                <w:sz w:val="44"/>
                                <w:szCs w:val="48"/>
                              </w:rPr>
                              <w:drawing>
                                <wp:inline distT="0" distB="0" distL="0" distR="0" wp14:anchorId="5AD752AA" wp14:editId="42915F45">
                                  <wp:extent cx="1042736" cy="45720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Bee-School-Logo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2736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14:paraId="07984E68" w14:textId="77777777" w:rsidTr="00A6783B">
        <w:trPr>
          <w:trHeight w:val="2691"/>
          <w:jc w:val="center"/>
        </w:trPr>
        <w:tc>
          <w:tcPr>
            <w:tcW w:w="10800" w:type="dxa"/>
            <w:vAlign w:val="bottom"/>
          </w:tcPr>
          <w:p w14:paraId="16A1E92C" w14:textId="5CF8491F" w:rsidR="00A66B18" w:rsidRPr="0060113F" w:rsidRDefault="00A66B18" w:rsidP="00A66B18">
            <w:pPr>
              <w:pStyle w:val="ContactInfo"/>
              <w:rPr>
                <w:color w:val="0B1F36" w:themeColor="text2" w:themeShade="80"/>
              </w:rPr>
            </w:pPr>
            <w:r w:rsidRPr="0060113F">
              <w:rPr>
                <w:color w:val="0B1F36" w:themeColor="text2" w:themeShade="80"/>
              </w:rPr>
              <w:t>[</w:t>
            </w:r>
            <w:r w:rsidR="0060113F" w:rsidRPr="0060113F">
              <w:t>Bee School</w:t>
            </w:r>
            <w:r w:rsidRPr="0060113F">
              <w:rPr>
                <w:color w:val="0B1F36" w:themeColor="text2" w:themeShade="80"/>
              </w:rPr>
              <w:t>]</w:t>
            </w:r>
          </w:p>
          <w:p w14:paraId="068B5748" w14:textId="77777777" w:rsidR="0060113F" w:rsidRDefault="00A66B18" w:rsidP="00A66B18">
            <w:pPr>
              <w:pStyle w:val="ContactInfo"/>
              <w:rPr>
                <w:rFonts w:ascii="MS Gothic" w:eastAsia="MS Gothic" w:hAnsi="MS Gothic" w:cs="MS Gothic"/>
              </w:rPr>
            </w:pPr>
            <w:r w:rsidRPr="0060113F">
              <w:rPr>
                <w:color w:val="0B1F36" w:themeColor="text2" w:themeShade="80"/>
              </w:rPr>
              <w:t>[</w:t>
            </w:r>
            <w:r w:rsidR="0060113F" w:rsidRPr="0060113F">
              <w:rPr>
                <w:rFonts w:ascii="MS Gothic" w:eastAsia="MS Gothic" w:hAnsi="MS Gothic" w:cs="MS Gothic" w:hint="eastAsia"/>
              </w:rPr>
              <w:t>福岡市南区大橋１</w:t>
            </w:r>
            <w:r w:rsidR="0060113F" w:rsidRPr="0060113F">
              <w:rPr>
                <w:rFonts w:ascii="MS Gothic" w:eastAsia="MS Gothic" w:hAnsi="MS Gothic" w:cs="MS Gothic"/>
              </w:rPr>
              <w:t>−</w:t>
            </w:r>
            <w:r w:rsidR="0060113F" w:rsidRPr="0060113F">
              <w:rPr>
                <w:rFonts w:ascii="MS Gothic" w:eastAsia="MS Gothic" w:hAnsi="MS Gothic" w:cs="MS Gothic" w:hint="eastAsia"/>
              </w:rPr>
              <w:t>７</w:t>
            </w:r>
            <w:r w:rsidR="0060113F" w:rsidRPr="0060113F">
              <w:rPr>
                <w:rFonts w:ascii="MS Gothic" w:eastAsia="MS Gothic" w:hAnsi="MS Gothic" w:cs="MS Gothic"/>
              </w:rPr>
              <w:t>−</w:t>
            </w:r>
            <w:r w:rsidR="0060113F" w:rsidRPr="0060113F">
              <w:rPr>
                <w:rFonts w:ascii="MS Gothic" w:eastAsia="MS Gothic" w:hAnsi="MS Gothic" w:cs="MS Gothic" w:hint="eastAsia"/>
              </w:rPr>
              <w:t>１２</w:t>
            </w:r>
            <w:r w:rsidR="0060113F" w:rsidRPr="0060113F">
              <w:rPr>
                <w:rFonts w:ascii="MS Gothic" w:eastAsia="MS Gothic" w:hAnsi="MS Gothic" w:cs="MS Gothic"/>
              </w:rPr>
              <w:t xml:space="preserve"> </w:t>
            </w:r>
          </w:p>
          <w:p w14:paraId="5C7AF39B" w14:textId="4A0167A0" w:rsidR="003E24DF" w:rsidRPr="0060113F" w:rsidRDefault="0060113F" w:rsidP="00A66B18">
            <w:pPr>
              <w:pStyle w:val="ContactInfo"/>
              <w:rPr>
                <w:color w:val="0B1F36" w:themeColor="text2" w:themeShade="80"/>
              </w:rPr>
            </w:pPr>
            <w:r w:rsidRPr="0060113F">
              <w:rPr>
                <w:rFonts w:ascii="MS Gothic" w:eastAsia="MS Gothic" w:hAnsi="MS Gothic" w:cs="MS Gothic" w:hint="eastAsia"/>
              </w:rPr>
              <w:t>森藤第一ビル７階</w:t>
            </w:r>
            <w:r w:rsidR="00A66B18" w:rsidRPr="0060113F">
              <w:rPr>
                <w:color w:val="0B1F36" w:themeColor="text2" w:themeShade="80"/>
              </w:rPr>
              <w:t>]</w:t>
            </w:r>
          </w:p>
          <w:p w14:paraId="73E06B1B" w14:textId="76B5B1BB" w:rsidR="003E24DF" w:rsidRPr="0060113F" w:rsidRDefault="007B5AE8" w:rsidP="00A66B18">
            <w:pPr>
              <w:pStyle w:val="ContactInfo"/>
              <w:rPr>
                <w:color w:val="0B1F36" w:themeColor="text2" w:themeShade="80"/>
              </w:rPr>
            </w:pPr>
            <w:r w:rsidRPr="0060113F">
              <w:rPr>
                <w:rStyle w:val="Strong"/>
                <w:b w:val="0"/>
                <w:bCs w:val="0"/>
                <w:color w:val="0B1F36" w:themeColor="text2" w:themeShade="80"/>
              </w:rPr>
              <w:t>[</w:t>
            </w:r>
            <w:r w:rsidR="0060113F">
              <w:rPr>
                <w:rFonts w:ascii="MS Gothic" w:eastAsia="MS Gothic" w:hAnsi="MS Gothic" w:cs="MS Gothic" w:hint="eastAsia"/>
              </w:rPr>
              <w:t>０９２</w:t>
            </w:r>
            <w:r w:rsidR="0060113F">
              <w:t>−</w:t>
            </w:r>
            <w:r w:rsidR="0060113F">
              <w:rPr>
                <w:rFonts w:ascii="MS Gothic" w:eastAsia="MS Gothic" w:hAnsi="MS Gothic" w:cs="MS Gothic" w:hint="eastAsia"/>
              </w:rPr>
              <w:t>５６１</w:t>
            </w:r>
            <w:r w:rsidR="0060113F">
              <w:t>−</w:t>
            </w:r>
            <w:r w:rsidR="0060113F">
              <w:rPr>
                <w:rFonts w:ascii="MS Gothic" w:eastAsia="MS Gothic" w:hAnsi="MS Gothic" w:cs="MS Gothic" w:hint="eastAsia"/>
              </w:rPr>
              <w:t>１２２</w:t>
            </w:r>
            <w:r w:rsidR="0060113F">
              <w:rPr>
                <w:rFonts w:ascii="MS Mincho" w:eastAsia="MS Mincho" w:hAnsi="MS Mincho" w:cs="MS Mincho" w:hint="eastAsia"/>
              </w:rPr>
              <w:t>０</w:t>
            </w:r>
            <w:r w:rsidRPr="0060113F">
              <w:rPr>
                <w:color w:val="0B1F36" w:themeColor="text2" w:themeShade="80"/>
              </w:rPr>
              <w:t>]</w:t>
            </w:r>
          </w:p>
          <w:p w14:paraId="0379D6EF" w14:textId="78EA27AF" w:rsidR="003E24DF" w:rsidRPr="0060113F" w:rsidRDefault="007B5AE8" w:rsidP="00A66B18">
            <w:pPr>
              <w:pStyle w:val="ContactInfo"/>
              <w:rPr>
                <w:color w:val="0B1F36" w:themeColor="text2" w:themeShade="80"/>
              </w:rPr>
            </w:pPr>
            <w:r w:rsidRPr="0060113F">
              <w:rPr>
                <w:color w:val="0B1F36" w:themeColor="text2" w:themeShade="80"/>
              </w:rPr>
              <w:t>[</w:t>
            </w:r>
            <w:r w:rsidR="0060113F">
              <w:rPr>
                <w:color w:val="0B1F36" w:themeColor="text2" w:themeShade="80"/>
              </w:rPr>
              <w:t>info@</w:t>
            </w:r>
            <w:r w:rsidR="0060113F" w:rsidRPr="0060113F">
              <w:rPr>
                <w:color w:val="0B1F36" w:themeColor="text2" w:themeShade="80"/>
              </w:rPr>
              <w:t>beeschool.jp</w:t>
            </w:r>
            <w:r w:rsidRPr="0060113F">
              <w:rPr>
                <w:color w:val="0B1F36" w:themeColor="text2" w:themeShade="80"/>
              </w:rPr>
              <w:t>]</w:t>
            </w:r>
          </w:p>
          <w:p w14:paraId="7437467E" w14:textId="69600AC0" w:rsidR="003E24DF" w:rsidRPr="0060113F" w:rsidRDefault="007B5AE8" w:rsidP="00A66B18">
            <w:pPr>
              <w:pStyle w:val="ContactInfo"/>
              <w:rPr>
                <w:color w:val="0B1F36" w:themeColor="text2" w:themeShade="80"/>
              </w:rPr>
            </w:pPr>
            <w:r w:rsidRPr="0060113F">
              <w:rPr>
                <w:color w:val="0B1F36" w:themeColor="text2" w:themeShade="80"/>
              </w:rPr>
              <w:t>[</w:t>
            </w:r>
            <w:r w:rsidR="0060113F" w:rsidRPr="0060113F">
              <w:rPr>
                <w:color w:val="0B1F36" w:themeColor="text2" w:themeShade="80"/>
              </w:rPr>
              <w:t>http://beeschool.jp/</w:t>
            </w:r>
            <w:r w:rsidRPr="0060113F">
              <w:rPr>
                <w:color w:val="0B1F36" w:themeColor="text2" w:themeShade="80"/>
              </w:rPr>
              <w:t>]</w:t>
            </w:r>
          </w:p>
        </w:tc>
      </w:tr>
    </w:tbl>
    <w:p w14:paraId="79049E5B" w14:textId="77777777" w:rsidR="00A66B18" w:rsidRDefault="00A66B18"/>
    <w:p w14:paraId="413BFA33" w14:textId="77777777" w:rsidR="00A66B18" w:rsidRPr="00A66B18" w:rsidRDefault="00A66B18" w:rsidP="00A66B18">
      <w:pPr>
        <w:pStyle w:val="Recipient"/>
      </w:pPr>
      <w:r w:rsidRPr="00A66B18">
        <w:t>[]</w:t>
      </w:r>
    </w:p>
    <w:p w14:paraId="34FA5B28" w14:textId="5092D84D" w:rsidR="00A66B18" w:rsidRPr="0041428F" w:rsidRDefault="00A66B18" w:rsidP="00A66B18">
      <w:pPr>
        <w:rPr>
          <w:color w:val="000000" w:themeColor="text1"/>
        </w:rPr>
      </w:pPr>
      <w:r>
        <w:rPr>
          <w:color w:val="000000" w:themeColor="text1"/>
        </w:rPr>
        <w:t>[</w:t>
      </w:r>
      <w:r w:rsidR="00696978" w:rsidRPr="00E0470D">
        <w:rPr>
          <w:rFonts w:ascii="Meiryo UI" w:eastAsia="Meiryo UI" w:hAnsi="Meiryo UI" w:cs="Meiryo UI" w:hint="eastAsia"/>
          <w:color w:val="089BA2" w:themeColor="accent3" w:themeShade="BF"/>
        </w:rPr>
        <w:t>最優先課題</w:t>
      </w:r>
      <w:r>
        <w:rPr>
          <w:color w:val="000000" w:themeColor="text1"/>
        </w:rPr>
        <w:t>]</w:t>
      </w:r>
    </w:p>
    <w:p w14:paraId="5C3EE293" w14:textId="02014730" w:rsidR="00A66B18" w:rsidRPr="00A6783B" w:rsidRDefault="00A66B18" w:rsidP="0060113F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36"/>
        <w:gridCol w:w="2235"/>
        <w:gridCol w:w="4170"/>
      </w:tblGrid>
      <w:tr w:rsidR="00E0470D" w14:paraId="317B885B" w14:textId="77777777" w:rsidTr="00685035">
        <w:trPr>
          <w:trHeight w:val="1339"/>
        </w:trPr>
        <w:tc>
          <w:tcPr>
            <w:tcW w:w="3136" w:type="dxa"/>
          </w:tcPr>
          <w:p w14:paraId="7AC3FBE5" w14:textId="0CAAD3F2" w:rsidR="00E0470D" w:rsidRPr="00E0470D" w:rsidRDefault="00BC3418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 w:rsidRPr="00BC3418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秋山真穂</w:t>
            </w:r>
          </w:p>
        </w:tc>
        <w:tc>
          <w:tcPr>
            <w:tcW w:w="2235" w:type="dxa"/>
          </w:tcPr>
          <w:p w14:paraId="4BA37C7A" w14:textId="6ECC9B58" w:rsidR="00E0470D" w:rsidRPr="00E0470D" w:rsidRDefault="005C2804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  <w:t>5/6/19</w:t>
            </w:r>
          </w:p>
        </w:tc>
        <w:tc>
          <w:tcPr>
            <w:tcW w:w="4170" w:type="dxa"/>
          </w:tcPr>
          <w:p w14:paraId="0C4ED070" w14:textId="77777777" w:rsidR="00EA30F3" w:rsidRDefault="00635E79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なぜ2回分？四月に</w:t>
            </w:r>
            <w:r w:rsidR="000E5A3B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せめて３かい来たのに</w:t>
            </w:r>
          </w:p>
          <w:p w14:paraId="16835545" w14:textId="77777777" w:rsidR="00EA30F3" w:rsidRDefault="00925C62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お客様は、RICOにもしこみましたか？？</w:t>
            </w:r>
          </w:p>
          <w:p w14:paraId="2C00C699" w14:textId="77777777" w:rsidR="00685035" w:rsidRDefault="00685035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4/11、4/18の2回です。</w:t>
            </w:r>
          </w:p>
          <w:p w14:paraId="6859E952" w14:textId="77777777" w:rsidR="00685035" w:rsidRDefault="00685035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真穂さんも確認済み。</w:t>
            </w:r>
            <w:r w:rsidR="00B7323A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確か奈央ちゃんの親類のお葬式で1回休みになったのでは？</w:t>
            </w:r>
          </w:p>
          <w:p w14:paraId="59EB4323" w14:textId="30EE67EB" w:rsidR="00B7323A" w:rsidRPr="00E0470D" w:rsidRDefault="00B7323A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5月分からはRichoで</w:t>
            </w:r>
            <w:r w:rsidR="00BE3466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のお支払い</w:t>
            </w:r>
            <w:r w:rsidR="00500045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済み</w:t>
            </w:r>
            <w:r w:rsidR="00BE3466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です。</w:t>
            </w:r>
          </w:p>
        </w:tc>
      </w:tr>
      <w:tr w:rsidR="00E0470D" w14:paraId="19787E00" w14:textId="77777777" w:rsidTr="00685035">
        <w:trPr>
          <w:trHeight w:val="2157"/>
        </w:trPr>
        <w:tc>
          <w:tcPr>
            <w:tcW w:w="3136" w:type="dxa"/>
          </w:tcPr>
          <w:p w14:paraId="126B7E60" w14:textId="0120FF37" w:rsidR="00E0470D" w:rsidRPr="00E0470D" w:rsidRDefault="00E92136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 w:rsidRPr="00E92136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江口久枝</w:t>
            </w:r>
          </w:p>
        </w:tc>
        <w:tc>
          <w:tcPr>
            <w:tcW w:w="2235" w:type="dxa"/>
          </w:tcPr>
          <w:p w14:paraId="40DBEB1D" w14:textId="485AF666" w:rsidR="00E0470D" w:rsidRPr="00E0470D" w:rsidRDefault="004A35E3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五月16にち</w:t>
            </w:r>
          </w:p>
        </w:tc>
        <w:tc>
          <w:tcPr>
            <w:tcW w:w="4170" w:type="dxa"/>
          </w:tcPr>
          <w:p w14:paraId="6B897935" w14:textId="77777777" w:rsidR="00573741" w:rsidRDefault="00DE53E4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そのうえ</w:t>
            </w:r>
          </w:p>
          <w:p w14:paraId="12B7AAD8" w14:textId="7F0FDD98" w:rsidR="00E0470D" w:rsidRDefault="00DE53E4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RICOに</w:t>
            </w:r>
            <w:r w:rsidR="004675DB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入っているのに、なぜ現金で？</w:t>
            </w:r>
          </w:p>
          <w:p w14:paraId="060FF9F7" w14:textId="77777777" w:rsidR="00C659B8" w:rsidRDefault="00C659B8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何でRICOで</w:t>
            </w:r>
            <w:r w:rsidR="006E3C70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引き落としなかった</w:t>
            </w:r>
          </w:p>
          <w:p w14:paraId="7362D24A" w14:textId="77777777" w:rsidR="00DE747F" w:rsidRDefault="00DE747F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そのうえ支払いがとてもおそうい</w:t>
            </w:r>
          </w:p>
          <w:p w14:paraId="480A1479" w14:textId="77777777" w:rsidR="00671538" w:rsidRDefault="00DC61A1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  <w:r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Richoで残金不足で</w:t>
            </w:r>
            <w:r w:rsidR="00573741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引き落とし出来ませんでした。以前</w:t>
            </w:r>
            <w:r w:rsidR="00876E6A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3月、4月の</w:t>
            </w:r>
            <w:r w:rsidR="00573741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Richoの回収結果を印刷した時に</w:t>
            </w:r>
            <w:r w:rsidR="0053201C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「資金不足」となっています。</w:t>
            </w:r>
            <w:r w:rsidR="00876E6A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その時口頭でも引き落とし出来なかったと</w:t>
            </w:r>
            <w:r w:rsidR="00623843">
              <w:rPr>
                <w:rFonts w:ascii="Meiryo UI" w:eastAsia="Meiryo UI" w:hAnsi="Meiryo UI" w:cs="Meiryo UI" w:hint="eastAsia"/>
                <w:b w:val="0"/>
                <w:color w:val="595959" w:themeColor="text1" w:themeTint="A6"/>
              </w:rPr>
              <w:t>報告済みです。</w:t>
            </w:r>
          </w:p>
          <w:p w14:paraId="7D591B5A" w14:textId="77777777" w:rsidR="00B0537A" w:rsidRDefault="00B0537A" w:rsidP="00A6783B">
            <w:pPr>
              <w:pStyle w:val="Signature"/>
              <w:ind w:left="0"/>
              <w:rPr>
                <w:rFonts w:ascii="Meiryo UI" w:eastAsia="Meiryo UI" w:hAnsi="Meiryo UI" w:cs="Meiryo UI"/>
                <w:b w:val="0"/>
                <w:color w:val="595959" w:themeColor="text1" w:themeTint="A6"/>
              </w:rPr>
            </w:pPr>
          </w:p>
          <w:p w14:paraId="4FD780E4" w14:textId="0E4FDE4F" w:rsidR="00B0537A" w:rsidRPr="00B0537A" w:rsidRDefault="00B0537A" w:rsidP="00A6783B">
            <w:pPr>
              <w:pStyle w:val="Signature"/>
              <w:ind w:left="0"/>
              <w:rPr>
                <w:rFonts w:ascii="Meiryo UI" w:eastAsia="Meiryo UI" w:hAnsi="Meiryo UI" w:cs="Meiryo UI" w:hint="eastAsia"/>
                <w:bCs w:val="0"/>
                <w:color w:val="595959" w:themeColor="text1" w:themeTint="A6"/>
              </w:rPr>
            </w:pPr>
            <w:r w:rsidRPr="00B0537A">
              <w:rPr>
                <w:rFonts w:ascii="Meiryo UI" w:eastAsia="Meiryo UI" w:hAnsi="Meiryo UI" w:cs="Meiryo UI" w:hint="eastAsia"/>
                <w:bCs w:val="0"/>
                <w:color w:val="595959" w:themeColor="text1" w:themeTint="A6"/>
              </w:rPr>
              <w:t>だからこの人はまだ3月払っていないんですか</w:t>
            </w:r>
          </w:p>
        </w:tc>
      </w:tr>
    </w:tbl>
    <w:p w14:paraId="4F34622B" w14:textId="77777777" w:rsidR="00E0470D" w:rsidRDefault="00E0470D" w:rsidP="00A6783B">
      <w:pPr>
        <w:pStyle w:val="Signature"/>
      </w:pPr>
    </w:p>
    <w:p w14:paraId="1E16378A" w14:textId="01C07425" w:rsidR="00A66B18" w:rsidRPr="0041428F" w:rsidRDefault="00A66B18" w:rsidP="00A6783B">
      <w:pPr>
        <w:pStyle w:val="Signature"/>
        <w:rPr>
          <w:color w:val="000000" w:themeColor="text1"/>
        </w:rPr>
      </w:pPr>
      <w:r w:rsidRPr="00A6783B">
        <w:t>Name Here</w:t>
      </w:r>
      <w:r w:rsidR="00A6783B">
        <w:br/>
      </w:r>
      <w:sdt>
        <w:sdtPr>
          <w:rPr>
            <w:color w:val="000000" w:themeColor="text1"/>
          </w:rPr>
          <w:id w:val="-1093773597"/>
          <w:placeholder>
            <w:docPart w:val="CA8DCD770F00478B835E42F413F9E710"/>
          </w:placeholder>
          <w:temporary/>
          <w:showingPlcHdr/>
          <w15:appearance w15:val="hidden"/>
          <w:text/>
        </w:sdtPr>
        <w:sdtContent>
          <w:r w:rsidRPr="0041428F">
            <w:rPr>
              <w:color w:val="000000" w:themeColor="text1"/>
            </w:rPr>
            <w:t>Your Title</w:t>
          </w:r>
        </w:sdtContent>
      </w:sdt>
    </w:p>
    <w:sectPr w:rsidR="00A66B18" w:rsidRPr="0041428F" w:rsidSect="00A66B18">
      <w:headerReference w:type="default" r:id="rId11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A98C8F" w14:textId="77777777" w:rsidR="00551A88" w:rsidRDefault="00551A88" w:rsidP="00A66B18">
      <w:pPr>
        <w:spacing w:before="0" w:after="0"/>
      </w:pPr>
      <w:r>
        <w:separator/>
      </w:r>
    </w:p>
  </w:endnote>
  <w:endnote w:type="continuationSeparator" w:id="0">
    <w:p w14:paraId="6FB8442B" w14:textId="77777777" w:rsidR="00551A88" w:rsidRDefault="00551A88" w:rsidP="00A66B18">
      <w:pPr>
        <w:spacing w:before="0" w:after="0"/>
      </w:pPr>
      <w:r>
        <w:continuationSeparator/>
      </w:r>
    </w:p>
  </w:endnote>
  <w:endnote w:type="continuationNotice" w:id="1">
    <w:p w14:paraId="59BD902A" w14:textId="77777777" w:rsidR="00554255" w:rsidRDefault="0055425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eiryo UI">
    <w:altName w:val="Yu Gothic"/>
    <w:charset w:val="80"/>
    <w:family w:val="modern"/>
    <w:pitch w:val="variable"/>
    <w:sig w:usb0="E10102FF" w:usb1="EAC7FFFF" w:usb2="0001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altName w:val="Cambria"/>
    <w:panose1 w:val="00000000000000000000"/>
    <w:charset w:val="00"/>
    <w:family w:val="roman"/>
    <w:notTrueType/>
    <w:pitch w:val="default"/>
  </w:font>
  <w:font w:name="HGGothicE">
    <w:altName w:val="HGｺﾞｼｯｸE"/>
    <w:panose1 w:val="00000000000000000000"/>
    <w:charset w:val="8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E8A55" w14:textId="77777777" w:rsidR="00551A88" w:rsidRDefault="00551A88" w:rsidP="00A66B18">
      <w:pPr>
        <w:spacing w:before="0" w:after="0"/>
      </w:pPr>
      <w:r>
        <w:separator/>
      </w:r>
    </w:p>
  </w:footnote>
  <w:footnote w:type="continuationSeparator" w:id="0">
    <w:p w14:paraId="23EF5654" w14:textId="77777777" w:rsidR="00551A88" w:rsidRDefault="00551A88" w:rsidP="00A66B18">
      <w:pPr>
        <w:spacing w:before="0" w:after="0"/>
      </w:pPr>
      <w:r>
        <w:continuationSeparator/>
      </w:r>
    </w:p>
  </w:footnote>
  <w:footnote w:type="continuationNotice" w:id="1">
    <w:p w14:paraId="5FD929ED" w14:textId="77777777" w:rsidR="00554255" w:rsidRDefault="0055425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B83DD5" w14:textId="77777777" w:rsidR="00A66B18" w:rsidRDefault="00A66B18">
    <w:pPr>
      <w:pStyle w:val="Header"/>
    </w:pPr>
    <w:r w:rsidRPr="0041428F"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9260E0" wp14:editId="119B4659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w14:anchorId="3EB97037" id="Graphic 17" o:spid="_x0000_s1026" alt="Curved accent shapes that collectively build the header design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">
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2E0111"/>
    <w:multiLevelType w:val="hybridMultilevel"/>
    <w:tmpl w:val="71DA147E"/>
    <w:lvl w:ilvl="0" w:tplc="15C0C740">
      <w:start w:val="4"/>
      <w:numFmt w:val="bullet"/>
      <w:lvlText w:val="-"/>
      <w:lvlJc w:val="left"/>
      <w:pPr>
        <w:ind w:left="720" w:hanging="360"/>
      </w:pPr>
      <w:rPr>
        <w:rFonts w:ascii="Meiryo UI" w:eastAsia="Meiryo UI" w:hAnsi="Meiryo UI" w:cs="Meiryo U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6145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3F"/>
    <w:rsid w:val="00074A55"/>
    <w:rsid w:val="000827AE"/>
    <w:rsid w:val="00083BAA"/>
    <w:rsid w:val="000E5A3B"/>
    <w:rsid w:val="00106312"/>
    <w:rsid w:val="0010680C"/>
    <w:rsid w:val="0015706B"/>
    <w:rsid w:val="001761FB"/>
    <w:rsid w:val="001766D6"/>
    <w:rsid w:val="001E2320"/>
    <w:rsid w:val="001F6BA7"/>
    <w:rsid w:val="0020043E"/>
    <w:rsid w:val="00214E28"/>
    <w:rsid w:val="002A5E33"/>
    <w:rsid w:val="00302E87"/>
    <w:rsid w:val="00320A68"/>
    <w:rsid w:val="0032798C"/>
    <w:rsid w:val="00352B81"/>
    <w:rsid w:val="003967F8"/>
    <w:rsid w:val="003A0150"/>
    <w:rsid w:val="003E24DF"/>
    <w:rsid w:val="003E3012"/>
    <w:rsid w:val="0041428F"/>
    <w:rsid w:val="004675DB"/>
    <w:rsid w:val="004A2B0D"/>
    <w:rsid w:val="004A35E3"/>
    <w:rsid w:val="004B4C2B"/>
    <w:rsid w:val="004C794D"/>
    <w:rsid w:val="00500045"/>
    <w:rsid w:val="005011A1"/>
    <w:rsid w:val="005110CE"/>
    <w:rsid w:val="00523F20"/>
    <w:rsid w:val="00527A97"/>
    <w:rsid w:val="0053201C"/>
    <w:rsid w:val="00551A88"/>
    <w:rsid w:val="00554255"/>
    <w:rsid w:val="00573741"/>
    <w:rsid w:val="005C2210"/>
    <w:rsid w:val="005C2804"/>
    <w:rsid w:val="005D052B"/>
    <w:rsid w:val="0060113F"/>
    <w:rsid w:val="006025B6"/>
    <w:rsid w:val="00615018"/>
    <w:rsid w:val="0062123A"/>
    <w:rsid w:val="00623843"/>
    <w:rsid w:val="00635E79"/>
    <w:rsid w:val="00646E75"/>
    <w:rsid w:val="00671538"/>
    <w:rsid w:val="00685035"/>
    <w:rsid w:val="00696978"/>
    <w:rsid w:val="00697041"/>
    <w:rsid w:val="006A49BF"/>
    <w:rsid w:val="006B1A61"/>
    <w:rsid w:val="006E3C70"/>
    <w:rsid w:val="006F6F10"/>
    <w:rsid w:val="00716BEB"/>
    <w:rsid w:val="00753494"/>
    <w:rsid w:val="00766650"/>
    <w:rsid w:val="007701C8"/>
    <w:rsid w:val="00783E79"/>
    <w:rsid w:val="007A756E"/>
    <w:rsid w:val="007B15D3"/>
    <w:rsid w:val="007B5AE8"/>
    <w:rsid w:val="007F5192"/>
    <w:rsid w:val="008403D0"/>
    <w:rsid w:val="00846FB7"/>
    <w:rsid w:val="008478CD"/>
    <w:rsid w:val="00876E6A"/>
    <w:rsid w:val="00884CC2"/>
    <w:rsid w:val="008920BE"/>
    <w:rsid w:val="008A666A"/>
    <w:rsid w:val="008B568F"/>
    <w:rsid w:val="00925C62"/>
    <w:rsid w:val="0095029A"/>
    <w:rsid w:val="009A7D9B"/>
    <w:rsid w:val="00A03C99"/>
    <w:rsid w:val="00A21433"/>
    <w:rsid w:val="00A66469"/>
    <w:rsid w:val="00A66B18"/>
    <w:rsid w:val="00A6783B"/>
    <w:rsid w:val="00A84CBE"/>
    <w:rsid w:val="00A85E37"/>
    <w:rsid w:val="00A96CF8"/>
    <w:rsid w:val="00AA2F4A"/>
    <w:rsid w:val="00AE1388"/>
    <w:rsid w:val="00AF3982"/>
    <w:rsid w:val="00B0537A"/>
    <w:rsid w:val="00B32658"/>
    <w:rsid w:val="00B50294"/>
    <w:rsid w:val="00B57D6E"/>
    <w:rsid w:val="00B7323A"/>
    <w:rsid w:val="00BC3418"/>
    <w:rsid w:val="00BE1753"/>
    <w:rsid w:val="00BE3466"/>
    <w:rsid w:val="00C47701"/>
    <w:rsid w:val="00C5749C"/>
    <w:rsid w:val="00C57E45"/>
    <w:rsid w:val="00C659B8"/>
    <w:rsid w:val="00C701F7"/>
    <w:rsid w:val="00C70786"/>
    <w:rsid w:val="00C77C5F"/>
    <w:rsid w:val="00CA69B4"/>
    <w:rsid w:val="00CB42BB"/>
    <w:rsid w:val="00D23572"/>
    <w:rsid w:val="00D317B2"/>
    <w:rsid w:val="00D66593"/>
    <w:rsid w:val="00D85091"/>
    <w:rsid w:val="00DB0F3A"/>
    <w:rsid w:val="00DC61A1"/>
    <w:rsid w:val="00DE53E4"/>
    <w:rsid w:val="00DE6DA2"/>
    <w:rsid w:val="00DE747F"/>
    <w:rsid w:val="00DF2D30"/>
    <w:rsid w:val="00DF425D"/>
    <w:rsid w:val="00E0470D"/>
    <w:rsid w:val="00E12F8F"/>
    <w:rsid w:val="00E233D8"/>
    <w:rsid w:val="00E23EBA"/>
    <w:rsid w:val="00E30C8A"/>
    <w:rsid w:val="00E3627C"/>
    <w:rsid w:val="00E55D74"/>
    <w:rsid w:val="00E6540C"/>
    <w:rsid w:val="00E81E2A"/>
    <w:rsid w:val="00E860F5"/>
    <w:rsid w:val="00E87B26"/>
    <w:rsid w:val="00E92136"/>
    <w:rsid w:val="00EA30F3"/>
    <w:rsid w:val="00EE0952"/>
    <w:rsid w:val="00F2310D"/>
    <w:rsid w:val="00F822FB"/>
    <w:rsid w:val="00FD2988"/>
    <w:rsid w:val="00FE0F43"/>
    <w:rsid w:val="00FE3D30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69C8097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04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m\AppData\Roaming\Microsoft\Templates\Blue%20curve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../customXml/item6.xml"/><Relationship Id="rId7" Type="http://schemas.openxmlformats.org/officeDocument/2006/relationships/fontTable" Target="fontTable.xml"/><Relationship Id="rId2" Type="http://schemas.openxmlformats.org/officeDocument/2006/relationships/customXml" Target="../../customXml/item5.xml"/><Relationship Id="rId1" Type="http://schemas.openxmlformats.org/officeDocument/2006/relationships/customXml" Target="../../customXml/item4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A8DCD770F00478B835E42F413F9E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05A13-BC43-4902-8E82-AFA7295042ED}"/>
      </w:docPartPr>
      <w:docPartBody>
        <w:p w:rsidR="004F4D32" w:rsidRDefault="00F04867">
          <w:pPr>
            <w:pStyle w:val="CA8DCD770F00478B835E42F413F9E710"/>
          </w:pPr>
          <w:r w:rsidRPr="0041428F">
            <w:rPr>
              <w:color w:val="000000" w:themeColor="text1"/>
            </w:rPr>
            <w:t>Your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eiryo UI">
    <w:altName w:val="Yu Gothic"/>
    <w:charset w:val="80"/>
    <w:family w:val="modern"/>
    <w:pitch w:val="variable"/>
    <w:sig w:usb0="E10102FF" w:usb1="EAC7FFFF" w:usb2="0001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altName w:val="Cambria"/>
    <w:panose1 w:val="00000000000000000000"/>
    <w:charset w:val="00"/>
    <w:family w:val="roman"/>
    <w:notTrueType/>
    <w:pitch w:val="default"/>
  </w:font>
  <w:font w:name="HGGothicE">
    <w:altName w:val="HGｺﾞｼｯｸE"/>
    <w:panose1 w:val="00000000000000000000"/>
    <w:charset w:val="8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67"/>
    <w:rsid w:val="003175CE"/>
    <w:rsid w:val="004F4D32"/>
    <w:rsid w:val="005606ED"/>
    <w:rsid w:val="00F0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B064E475F8B40009F483AB867D43E8C">
    <w:name w:val="1B064E475F8B40009F483AB867D43E8C"/>
  </w:style>
  <w:style w:type="paragraph" w:customStyle="1" w:styleId="55C95E9153F84C42B80A59623BEE5542">
    <w:name w:val="55C95E9153F84C42B80A59623BEE5542"/>
  </w:style>
  <w:style w:type="paragraph" w:customStyle="1" w:styleId="9D1B05E15AE64C89AA5F90D7D7D1CF09">
    <w:name w:val="9D1B05E15AE64C89AA5F90D7D7D1CF09"/>
  </w:style>
  <w:style w:type="paragraph" w:customStyle="1" w:styleId="C1F845A5A92F489481B1717BB4291528">
    <w:name w:val="C1F845A5A92F489481B1717BB4291528"/>
  </w:style>
  <w:style w:type="paragraph" w:customStyle="1" w:styleId="4E5288DE90B94A18960F314979919F58">
    <w:name w:val="4E5288DE90B94A18960F314979919F58"/>
  </w:style>
  <w:style w:type="paragraph" w:customStyle="1" w:styleId="CA8291CB887749F5B2830D0E3A4DD763">
    <w:name w:val="CA8291CB887749F5B2830D0E3A4DD763"/>
  </w:style>
  <w:style w:type="paragraph" w:customStyle="1" w:styleId="CA8DCD770F00478B835E42F413F9E710">
    <w:name w:val="CA8DCD770F00478B835E42F413F9E7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67DBD49-C555-4629-9927-7994C2908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4C654B-E8C8-498A-83B3-93D1B567E6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B22A81-98F8-461C-B06D-4BECD4DA309D}">
  <ds:schemaRefs>
    <ds:schemaRef ds:uri="http://purl.org/dc/terms/"/>
    <ds:schemaRef ds:uri="http://purl.org/dc/dcmitype/"/>
    <ds:schemaRef ds:uri="http://www.w3.org/XML/1998/namespace"/>
    <ds:schemaRef ds:uri="http://schemas.microsoft.com/sharepoint/v3"/>
    <ds:schemaRef ds:uri="6dc4bcd6-49db-4c07-9060-8acfc67cef9f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fb0879af-3eba-417a-a55a-ffe6dcd6ca77"/>
  </ds:schemaRefs>
</ds:datastoreItem>
</file>

<file path=customXml/itemProps4.xml><?xml version="1.0" encoding="utf-8"?>
<ds:datastoreItem xmlns:ds="http://schemas.openxmlformats.org/officeDocument/2006/customXml" ds:itemID="{F67DBD49-C555-4629-9927-7994C2908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44C654B-E8C8-498A-83B3-93D1B567E6A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67B22A81-98F8-461C-B06D-4BECD4DA309D}">
  <ds:schemaRefs>
    <ds:schemaRef ds:uri="http://purl.org/dc/terms/"/>
    <ds:schemaRef ds:uri="http://purl.org/dc/dcmitype/"/>
    <ds:schemaRef ds:uri="http://www.w3.org/XML/1998/namespace"/>
    <ds:schemaRef ds:uri="http://schemas.microsoft.com/sharepoint/v3"/>
    <ds:schemaRef ds:uri="6dc4bcd6-49db-4c07-9060-8acfc67cef9f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fb0879af-3eba-417a-a55a-ffe6dcd6c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curve letterhead.dotx</Template>
  <TotalTime>0</TotalTime>
  <Pages>1</Pages>
  <Words>67</Words>
  <Characters>387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2019-05-27T14:03:00Z</dcterms:created>
  <dcterms:modified xsi:type="dcterms:W3CDTF">2019-06-12T00:38:00Z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